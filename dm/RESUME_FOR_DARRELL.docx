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A0B2D" w14:textId="77777777" w:rsidR="00F5689F" w:rsidRPr="00702223" w:rsidRDefault="00C85B84" w:rsidP="00702223">
      <w:pPr>
        <w:rPr>
          <w:sz w:val="22"/>
          <w:szCs w:val="14"/>
        </w:rPr>
      </w:pPr>
      <w:r w:rsidRPr="00702223">
        <w:rPr>
          <w:noProof/>
          <w:sz w:val="22"/>
          <w:szCs w:val="14"/>
          <w:lang w:val="en-AU" w:eastAsia="en-AU" w:bidi="ar-SA"/>
        </w:rPr>
        <mc:AlternateContent>
          <mc:Choice Requires="wpg">
            <w:drawing>
              <wp:anchor distT="0" distB="0" distL="114300" distR="114300" simplePos="0" relativeHeight="251668480" behindDoc="1" locked="1" layoutInCell="1" allowOverlap="1" wp14:anchorId="202FC722" wp14:editId="63F736D2">
                <wp:simplePos x="0" y="0"/>
                <wp:positionH relativeFrom="column">
                  <wp:posOffset>-457200</wp:posOffset>
                </wp:positionH>
                <wp:positionV relativeFrom="paragraph">
                  <wp:posOffset>-914400</wp:posOffset>
                </wp:positionV>
                <wp:extent cx="7589520" cy="10058400"/>
                <wp:effectExtent l="0" t="0" r="0" b="0"/>
                <wp:wrapNone/>
                <wp:docPr id="22" name="Group 2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89520" cy="10058400"/>
                          <a:chOff x="0" y="0"/>
                          <a:chExt cx="11955" cy="15841"/>
                        </a:xfrm>
                      </wpg:grpSpPr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586" y="0"/>
                            <a:ext cx="5369" cy="2980"/>
                            <a:chOff x="6586" y="0"/>
                            <a:chExt cx="5369" cy="2980"/>
                          </a:xfrm>
                        </wpg:grpSpPr>
                        <wps:wsp>
                          <wps:cNvPr id="24" name="AutoShape 24"/>
                          <wps:cNvSpPr>
                            <a:spLocks/>
                          </wps:cNvSpPr>
                          <wps:spPr bwMode="auto">
                            <a:xfrm>
                              <a:off x="6586" y="0"/>
                              <a:ext cx="3578" cy="2980"/>
                            </a:xfrm>
                            <a:custGeom>
                              <a:avLst/>
                              <a:gdLst>
                                <a:gd name="T0" fmla="+- 0 8372 6586"/>
                                <a:gd name="T1" fmla="*/ T0 w 3578"/>
                                <a:gd name="T2" fmla="*/ 591 h 2980"/>
                                <a:gd name="T3" fmla="+- 0 7780 6586"/>
                                <a:gd name="T4" fmla="*/ T3 w 3578"/>
                                <a:gd name="T5" fmla="*/ 0 h 2980"/>
                                <a:gd name="T6" fmla="+- 0 6586 6586"/>
                                <a:gd name="T7" fmla="*/ T6 w 3578"/>
                                <a:gd name="T8" fmla="*/ 0 h 2980"/>
                                <a:gd name="T9" fmla="+- 0 7774 6586"/>
                                <a:gd name="T10" fmla="*/ T9 w 3578"/>
                                <a:gd name="T11" fmla="*/ 1188 h 2980"/>
                                <a:gd name="T12" fmla="+- 0 8372 6586"/>
                                <a:gd name="T13" fmla="*/ T12 w 3578"/>
                                <a:gd name="T14" fmla="*/ 591 h 2980"/>
                                <a:gd name="T15" fmla="+- 0 10163 6586"/>
                                <a:gd name="T16" fmla="*/ T15 w 3578"/>
                                <a:gd name="T17" fmla="*/ 2383 h 2980"/>
                                <a:gd name="T18" fmla="+- 0 9566 6586"/>
                                <a:gd name="T19" fmla="*/ T18 w 3578"/>
                                <a:gd name="T20" fmla="*/ 1786 h 2980"/>
                                <a:gd name="T21" fmla="+- 0 8969 6586"/>
                                <a:gd name="T22" fmla="*/ T21 w 3578"/>
                                <a:gd name="T23" fmla="*/ 2383 h 2980"/>
                                <a:gd name="T24" fmla="+- 0 9566 6586"/>
                                <a:gd name="T25" fmla="*/ T24 w 3578"/>
                                <a:gd name="T26" fmla="*/ 2980 h 2980"/>
                                <a:gd name="T27" fmla="+- 0 10163 6586"/>
                                <a:gd name="T28" fmla="*/ T27 w 3578"/>
                                <a:gd name="T29" fmla="*/ 2383 h 298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8" h="2980">
                                  <a:moveTo>
                                    <a:pt x="1786" y="591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88" y="1188"/>
                                  </a:lnTo>
                                  <a:lnTo>
                                    <a:pt x="1786" y="591"/>
                                  </a:lnTo>
                                  <a:moveTo>
                                    <a:pt x="3577" y="2383"/>
                                  </a:moveTo>
                                  <a:lnTo>
                                    <a:pt x="2980" y="1786"/>
                                  </a:lnTo>
                                  <a:lnTo>
                                    <a:pt x="2383" y="2383"/>
                                  </a:lnTo>
                                  <a:lnTo>
                                    <a:pt x="2980" y="2980"/>
                                  </a:lnTo>
                                  <a:lnTo>
                                    <a:pt x="3577" y="2383"/>
                                  </a:ln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5"/>
                          <wps:cNvSpPr>
                            <a:spLocks/>
                          </wps:cNvSpPr>
                          <wps:spPr bwMode="auto">
                            <a:xfrm>
                              <a:off x="7177" y="1188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7774 7177"/>
                                <a:gd name="T1" fmla="*/ T0 w 1792"/>
                                <a:gd name="T2" fmla="+- 0 1188 1188"/>
                                <a:gd name="T3" fmla="*/ 1188 h 1792"/>
                                <a:gd name="T4" fmla="+- 0 7177 7177"/>
                                <a:gd name="T5" fmla="*/ T4 w 1792"/>
                                <a:gd name="T6" fmla="+- 0 1786 1188"/>
                                <a:gd name="T7" fmla="*/ 1786 h 1792"/>
                                <a:gd name="T8" fmla="+- 0 8372 7177"/>
                                <a:gd name="T9" fmla="*/ T8 w 1792"/>
                                <a:gd name="T10" fmla="+- 0 2980 1188"/>
                                <a:gd name="T11" fmla="*/ 2980 h 1792"/>
                                <a:gd name="T12" fmla="+- 0 8969 7177"/>
                                <a:gd name="T13" fmla="*/ T12 w 1792"/>
                                <a:gd name="T14" fmla="+- 0 2383 1188"/>
                                <a:gd name="T15" fmla="*/ 2383 h 1792"/>
                                <a:gd name="T16" fmla="+- 0 7774 7177"/>
                                <a:gd name="T17" fmla="*/ T16 w 1792"/>
                                <a:gd name="T18" fmla="+- 0 1188 1188"/>
                                <a:gd name="T19" fmla="*/ 1188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7" y="0"/>
                                  </a:moveTo>
                                  <a:lnTo>
                                    <a:pt x="0" y="598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6"/>
                          <wps:cNvSpPr>
                            <a:spLocks/>
                          </wps:cNvSpPr>
                          <wps:spPr bwMode="auto">
                            <a:xfrm>
                              <a:off x="8974" y="0"/>
                              <a:ext cx="1183" cy="592"/>
                            </a:xfrm>
                            <a:custGeom>
                              <a:avLst/>
                              <a:gdLst>
                                <a:gd name="T0" fmla="+- 0 10158 8975"/>
                                <a:gd name="T1" fmla="*/ T0 w 1183"/>
                                <a:gd name="T2" fmla="*/ 0 h 592"/>
                                <a:gd name="T3" fmla="+- 0 8975 8975"/>
                                <a:gd name="T4" fmla="*/ T3 w 1183"/>
                                <a:gd name="T5" fmla="*/ 0 h 592"/>
                                <a:gd name="T6" fmla="+- 0 9566 8975"/>
                                <a:gd name="T7" fmla="*/ T6 w 1183"/>
                                <a:gd name="T8" fmla="*/ 591 h 592"/>
                                <a:gd name="T9" fmla="+- 0 10158 8975"/>
                                <a:gd name="T10" fmla="*/ T9 w 1183"/>
                                <a:gd name="T11" fmla="*/ 0 h 592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83" h="592">
                                  <a:moveTo>
                                    <a:pt x="11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1" y="591"/>
                                  </a:lnTo>
                                  <a:lnTo>
                                    <a:pt x="1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7"/>
                          <wps:cNvSpPr>
                            <a:spLocks/>
                          </wps:cNvSpPr>
                          <wps:spPr bwMode="auto">
                            <a:xfrm>
                              <a:off x="7774" y="591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8372 7774"/>
                                <a:gd name="T1" fmla="*/ T0 w 1792"/>
                                <a:gd name="T2" fmla="+- 0 591 591"/>
                                <a:gd name="T3" fmla="*/ 591 h 1792"/>
                                <a:gd name="T4" fmla="+- 0 7774 7774"/>
                                <a:gd name="T5" fmla="*/ T4 w 1792"/>
                                <a:gd name="T6" fmla="+- 0 1188 591"/>
                                <a:gd name="T7" fmla="*/ 1188 h 1792"/>
                                <a:gd name="T8" fmla="+- 0 8969 7774"/>
                                <a:gd name="T9" fmla="*/ T8 w 1792"/>
                                <a:gd name="T10" fmla="+- 0 2383 591"/>
                                <a:gd name="T11" fmla="*/ 2383 h 1792"/>
                                <a:gd name="T12" fmla="+- 0 9566 7774"/>
                                <a:gd name="T13" fmla="*/ T12 w 1792"/>
                                <a:gd name="T14" fmla="+- 0 1786 591"/>
                                <a:gd name="T15" fmla="*/ 1786 h 1792"/>
                                <a:gd name="T16" fmla="+- 0 8372 7774"/>
                                <a:gd name="T17" fmla="*/ T16 w 1792"/>
                                <a:gd name="T18" fmla="+- 0 591 591"/>
                                <a:gd name="T19" fmla="*/ 591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8" y="0"/>
                                  </a:moveTo>
                                  <a:lnTo>
                                    <a:pt x="0" y="597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8"/>
                          <wps:cNvSpPr>
                            <a:spLocks/>
                          </wps:cNvSpPr>
                          <wps:spPr bwMode="auto">
                            <a:xfrm>
                              <a:off x="9566" y="591"/>
                              <a:ext cx="2389" cy="2389"/>
                            </a:xfrm>
                            <a:custGeom>
                              <a:avLst/>
                              <a:gdLst>
                                <a:gd name="T0" fmla="+- 0 11955 9566"/>
                                <a:gd name="T1" fmla="*/ T0 w 2389"/>
                                <a:gd name="T2" fmla="+- 0 1786 591"/>
                                <a:gd name="T3" fmla="*/ 1786 h 2389"/>
                                <a:gd name="T4" fmla="+- 0 10760 9566"/>
                                <a:gd name="T5" fmla="*/ T4 w 2389"/>
                                <a:gd name="T6" fmla="+- 0 591 591"/>
                                <a:gd name="T7" fmla="*/ 591 h 2389"/>
                                <a:gd name="T8" fmla="+- 0 9566 9566"/>
                                <a:gd name="T9" fmla="*/ T8 w 2389"/>
                                <a:gd name="T10" fmla="+- 0 1786 591"/>
                                <a:gd name="T11" fmla="*/ 1786 h 2389"/>
                                <a:gd name="T12" fmla="+- 0 10760 9566"/>
                                <a:gd name="T13" fmla="*/ T12 w 2389"/>
                                <a:gd name="T14" fmla="+- 0 2980 591"/>
                                <a:gd name="T15" fmla="*/ 2980 h 2389"/>
                                <a:gd name="T16" fmla="+- 0 11955 9566"/>
                                <a:gd name="T17" fmla="*/ T16 w 2389"/>
                                <a:gd name="T18" fmla="+- 0 1786 591"/>
                                <a:gd name="T19" fmla="*/ 1786 h 23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89" h="2389">
                                  <a:moveTo>
                                    <a:pt x="2389" y="1195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94" y="2389"/>
                                  </a:lnTo>
                                  <a:lnTo>
                                    <a:pt x="2389" y="1195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0" y="12290"/>
                            <a:ext cx="3551" cy="3551"/>
                            <a:chOff x="0" y="12290"/>
                            <a:chExt cx="3551" cy="3551"/>
                          </a:xfrm>
                        </wpg:grpSpPr>
                        <wps:wsp>
                          <wps:cNvPr id="30" name="Freeform 30"/>
                          <wps:cNvSpPr>
                            <a:spLocks/>
                          </wps:cNvSpPr>
                          <wps:spPr bwMode="auto">
                            <a:xfrm>
                              <a:off x="0" y="12289"/>
                              <a:ext cx="1789" cy="2386"/>
                            </a:xfrm>
                            <a:custGeom>
                              <a:avLst/>
                              <a:gdLst>
                                <a:gd name="T0" fmla="*/ 0 w 1789"/>
                                <a:gd name="T1" fmla="+- 0 12290 12290"/>
                                <a:gd name="T2" fmla="*/ 12290 h 2386"/>
                                <a:gd name="T3" fmla="*/ 0 w 1789"/>
                                <a:gd name="T4" fmla="+- 0 13484 12290"/>
                                <a:gd name="T5" fmla="*/ 13484 h 2386"/>
                                <a:gd name="T6" fmla="*/ 1192 w 1789"/>
                                <a:gd name="T7" fmla="+- 0 14676 12290"/>
                                <a:gd name="T8" fmla="*/ 14676 h 2386"/>
                                <a:gd name="T9" fmla="*/ 1789 w 1789"/>
                                <a:gd name="T10" fmla="+- 0 14079 12290"/>
                                <a:gd name="T11" fmla="*/ 14079 h 2386"/>
                                <a:gd name="T12" fmla="*/ 0 w 1789"/>
                                <a:gd name="T13" fmla="+- 0 12290 12290"/>
                                <a:gd name="T14" fmla="*/ 12290 h 238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789" h="2386">
                                  <a:moveTo>
                                    <a:pt x="0" y="0"/>
                                  </a:moveTo>
                                  <a:lnTo>
                                    <a:pt x="0" y="1194"/>
                                  </a:lnTo>
                                  <a:lnTo>
                                    <a:pt x="1192" y="2386"/>
                                  </a:lnTo>
                                  <a:lnTo>
                                    <a:pt x="1789" y="17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1"/>
                          <wps:cNvSpPr>
                            <a:spLocks/>
                          </wps:cNvSpPr>
                          <wps:spPr bwMode="auto">
                            <a:xfrm>
                              <a:off x="0" y="14678"/>
                              <a:ext cx="1162" cy="1162"/>
                            </a:xfrm>
                            <a:custGeom>
                              <a:avLst/>
                              <a:gdLst>
                                <a:gd name="T0" fmla="*/ 0 w 1162"/>
                                <a:gd name="T1" fmla="+- 0 14679 14679"/>
                                <a:gd name="T2" fmla="*/ 14679 h 1162"/>
                                <a:gd name="T3" fmla="*/ 0 w 1162"/>
                                <a:gd name="T4" fmla="+- 0 15840 14679"/>
                                <a:gd name="T5" fmla="*/ 15840 h 1162"/>
                                <a:gd name="T6" fmla="*/ 1161 w 1162"/>
                                <a:gd name="T7" fmla="+- 0 15840 14679"/>
                                <a:gd name="T8" fmla="*/ 15840 h 1162"/>
                                <a:gd name="T9" fmla="*/ 0 w 1162"/>
                                <a:gd name="T10" fmla="+- 0 14679 14679"/>
                                <a:gd name="T11" fmla="*/ 14679 h 1162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2" h="1162">
                                  <a:moveTo>
                                    <a:pt x="0" y="0"/>
                                  </a:moveTo>
                                  <a:lnTo>
                                    <a:pt x="0" y="1161"/>
                                  </a:lnTo>
                                  <a:lnTo>
                                    <a:pt x="1161" y="11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32"/>
                          <wps:cNvSpPr>
                            <a:spLocks/>
                          </wps:cNvSpPr>
                          <wps:spPr bwMode="auto">
                            <a:xfrm>
                              <a:off x="1221" y="14675"/>
                              <a:ext cx="2329" cy="1165"/>
                            </a:xfrm>
                            <a:custGeom>
                              <a:avLst/>
                              <a:gdLst>
                                <a:gd name="T0" fmla="+- 0 3550 1221"/>
                                <a:gd name="T1" fmla="*/ T0 w 2329"/>
                                <a:gd name="T2" fmla="+- 0 15840 14676"/>
                                <a:gd name="T3" fmla="*/ 15840 h 1165"/>
                                <a:gd name="T4" fmla="+- 0 2386 1221"/>
                                <a:gd name="T5" fmla="*/ T4 w 2329"/>
                                <a:gd name="T6" fmla="+- 0 14676 14676"/>
                                <a:gd name="T7" fmla="*/ 14676 h 1165"/>
                                <a:gd name="T8" fmla="+- 0 1221 1221"/>
                                <a:gd name="T9" fmla="*/ T8 w 2329"/>
                                <a:gd name="T10" fmla="+- 0 15840 14676"/>
                                <a:gd name="T11" fmla="*/ 15840 h 1165"/>
                                <a:gd name="T12" fmla="+- 0 3550 1221"/>
                                <a:gd name="T13" fmla="*/ T12 w 2329"/>
                                <a:gd name="T14" fmla="+- 0 15840 14676"/>
                                <a:gd name="T15" fmla="*/ 15840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329" h="1165">
                                  <a:moveTo>
                                    <a:pt x="2329" y="1164"/>
                                  </a:moveTo>
                                  <a:lnTo>
                                    <a:pt x="1165" y="0"/>
                                  </a:lnTo>
                                  <a:lnTo>
                                    <a:pt x="0" y="1164"/>
                                  </a:lnTo>
                                  <a:lnTo>
                                    <a:pt x="2329" y="1164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8D7758" id="Group 22" o:spid="_x0000_s1026" alt="Decorative" style="position:absolute;margin-left:-36pt;margin-top:-1in;width:597.6pt;height:11in;z-index:-251648000" coordsize="11955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">
                <v:group id="Group 23" o:spid="_x0000_s1027" style="position:absolute;left:6586;width:5369;height:2980" coordorigin="6586" coordsize="5369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AutoShape 24" o:spid="_x0000_s1028" style="position:absolute;left:6586;width:3578;height:2980;visibility:visible;mso-wrap-style:square;v-text-anchor:top" coordsize="3578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" path="m1786,591l1194,,,,1188,1188,1786,591m3577,2383l2980,1786r-597,597l2980,2980r597,-597e" fillcolor="#4495a2 [3206]" stroked="f">
                    <v:path arrowok="t" o:connecttype="custom" o:connectlocs="1786,591;1194,0;0,0;1188,1188;1786,591;3577,2383;2980,1786;2383,2383;2980,2980;3577,2383" o:connectangles="0,0,0,0,0,0,0,0,0,0"/>
                  </v:shape>
                  <v:shape id="Freeform 25" o:spid="_x0000_s1029" style="position:absolute;left:7177;top:1188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" path="m597,l,598,1195,1792r597,-597l597,xe" fillcolor="#f9d448 [3209]" stroked="f">
                    <v:path arrowok="t" o:connecttype="custom" o:connectlocs="597,1188;0,1786;1195,2980;1792,2383;597,1188" o:connectangles="0,0,0,0,0"/>
                  </v:shape>
                  <v:shape id="Freeform 26" o:spid="_x0000_s1030" style="position:absolute;left:8974;width:1183;height:592;visibility:visible;mso-wrap-style:square;v-text-anchor:top" coordsize="118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" path="m1183,l,,591,591,1183,xe" fillcolor="#4495a2 [3206]" stroked="f">
                    <v:path arrowok="t" o:connecttype="custom" o:connectlocs="1183,0;0,0;591,591;1183,0" o:connectangles="0,0,0,0"/>
                  </v:shape>
                  <v:shape id="Freeform 27" o:spid="_x0000_s1031" style="position:absolute;left:7774;top:591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" path="m598,l,597,1195,1792r597,-597l598,xe" fillcolor="#7ca655 [3215]" stroked="f">
                    <v:path arrowok="t" o:connecttype="custom" o:connectlocs="598,591;0,1188;1195,2383;1792,1786;598,591" o:connectangles="0,0,0,0,0"/>
                  </v:shape>
                  <v:shape id="Freeform 28" o:spid="_x0000_s1032" style="position:absolute;left:9566;top:591;width:2389;height:2389;visibility:visible;mso-wrap-style:square;v-text-anchor:top" coordsize="2389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" path="m2389,1195l1194,,,1195,1194,2389,2389,1195e" fillcolor="#f9d448 [3209]" stroked="f">
                    <v:path arrowok="t" o:connecttype="custom" o:connectlocs="2389,1786;1194,591;0,1786;1194,2980;2389,1786" o:connectangles="0,0,0,0,0"/>
                  </v:shape>
                </v:group>
                <v:group id="Group 29" o:spid="_x0000_s1033" style="position:absolute;top:12290;width:3551;height:3551" coordorigin=",12290" coordsize="3551,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30" o:spid="_x0000_s1034" style="position:absolute;top:12289;width:1789;height:2386;visibility:visible;mso-wrap-style:square;v-text-anchor:top" coordsize="1789,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" path="m,l,1194,1192,2386r597,-597l,xe" fillcolor="#4495a2 [3206]" stroked="f">
                    <v:path arrowok="t" o:connecttype="custom" o:connectlocs="0,12290;0,13484;1192,14676;1789,14079;0,12290" o:connectangles="0,0,0,0,0"/>
                  </v:shape>
                  <v:shape id="Freeform 31" o:spid="_x0000_s1035" style="position:absolute;top:14678;width:1162;height:1162;visibility:visible;mso-wrap-style:square;v-text-anchor:top" coordsize="116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" path="m,l,1161r1161,l,xe" fillcolor="#7ca655 [3215]" stroked="f">
                    <v:path arrowok="t" o:connecttype="custom" o:connectlocs="0,14679;0,15840;1161,15840;0,14679" o:connectangles="0,0,0,0"/>
                  </v:shape>
                  <v:shape id="Freeform 32" o:spid="_x0000_s1036" style="position:absolute;left:1221;top:14675;width:2329;height:1165;visibility:visible;mso-wrap-style:square;v-text-anchor:top" coordsize="2329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" path="m2329,1164l1165,,,1164r2329,e" fillcolor="#f9d448 [3209]" stroked="f">
                    <v:path arrowok="t" o:connecttype="custom" o:connectlocs="2329,15840;1165,14676;0,15840;2329,15840" o:connectangles="0,0,0,0"/>
                  </v:shape>
                </v:group>
                <w10:anchorlock/>
              </v:group>
            </w:pict>
          </mc:Fallback>
        </mc:AlternateContent>
      </w:r>
    </w:p>
    <w:p w14:paraId="18DB85A8" w14:textId="33C08C03" w:rsidR="000342D8" w:rsidRPr="000342D8" w:rsidRDefault="00CA5B70" w:rsidP="000342D8">
      <w:pPr>
        <w:pStyle w:val="BodyContactInfo"/>
        <w:rPr>
          <w:rStyle w:val="Greentext"/>
        </w:rPr>
      </w:pPr>
      <w:r>
        <w:rPr>
          <w:rStyle w:val="Greentext"/>
        </w:rPr>
        <w:t>Ziko, BESA VILLAGE</w:t>
      </w:r>
      <w:r w:rsidR="000342D8" w:rsidRPr="000342D8">
        <w:rPr>
          <w:rStyle w:val="Greentext"/>
        </w:rPr>
        <w:t xml:space="preserve"> </w:t>
      </w:r>
    </w:p>
    <w:p w14:paraId="38A33C5F" w14:textId="2AA17CE7" w:rsidR="002A5ECC" w:rsidRPr="000342D8" w:rsidRDefault="00CA5B70" w:rsidP="002A5ECC">
      <w:pPr>
        <w:pStyle w:val="BodyContactInfo"/>
        <w:rPr>
          <w:rStyle w:val="Greentext"/>
        </w:rPr>
      </w:pPr>
      <w:r>
        <w:rPr>
          <w:rStyle w:val="Greentext"/>
        </w:rPr>
        <w:t>Harare, Chitungwiza</w:t>
      </w:r>
      <w:r w:rsidR="002A5ECC" w:rsidRPr="000342D8">
        <w:rPr>
          <w:rStyle w:val="Greentext"/>
        </w:rPr>
        <w:t xml:space="preserve"> </w:t>
      </w:r>
    </w:p>
    <w:p w14:paraId="694FE725" w14:textId="715C3A97" w:rsidR="002A5ECC" w:rsidRPr="000342D8" w:rsidRDefault="00CA5B70" w:rsidP="002A5ECC">
      <w:pPr>
        <w:pStyle w:val="BodyContactInfo"/>
        <w:rPr>
          <w:rStyle w:val="Greentext"/>
        </w:rPr>
      </w:pPr>
      <w:r>
        <w:rPr>
          <w:rStyle w:val="Greentext"/>
        </w:rPr>
        <w:t>263 77 7046 121</w:t>
      </w:r>
      <w:r w:rsidR="002A5ECC" w:rsidRPr="000342D8">
        <w:rPr>
          <w:rStyle w:val="Greentext"/>
        </w:rPr>
        <w:t xml:space="preserve"> </w:t>
      </w:r>
    </w:p>
    <w:p w14:paraId="39636017" w14:textId="673B1E95" w:rsidR="00C85B84" w:rsidRPr="009F58A6" w:rsidRDefault="00CA5B70" w:rsidP="000342D8">
      <w:pPr>
        <w:pStyle w:val="BodyContactInfo"/>
        <w:rPr>
          <w:rStyle w:val="Greentext"/>
        </w:rPr>
      </w:pPr>
      <w:r>
        <w:rPr>
          <w:rStyle w:val="Greentext"/>
        </w:rPr>
        <w:t>darrelmucheri@gmail.com</w:t>
      </w:r>
      <w:r w:rsidR="002A5ECC" w:rsidRPr="000342D8">
        <w:rPr>
          <w:rStyle w:val="Greentext"/>
        </w:rPr>
        <w:t xml:space="preserve"> </w:t>
      </w:r>
    </w:p>
    <w:tbl>
      <w:tblPr>
        <w:tblW w:w="5014" w:type="pct"/>
        <w:tblLayout w:type="fixed"/>
        <w:tblCellMar>
          <w:left w:w="14" w:type="dxa"/>
          <w:right w:w="115" w:type="dxa"/>
        </w:tblCellMar>
        <w:tblLook w:val="0600" w:firstRow="0" w:lastRow="0" w:firstColumn="0" w:lastColumn="0" w:noHBand="1" w:noVBand="1"/>
      </w:tblPr>
      <w:tblGrid>
        <w:gridCol w:w="1833"/>
        <w:gridCol w:w="1073"/>
        <w:gridCol w:w="1845"/>
        <w:gridCol w:w="919"/>
        <w:gridCol w:w="1994"/>
        <w:gridCol w:w="3137"/>
        <w:gridCol w:w="6"/>
        <w:gridCol w:w="9"/>
      </w:tblGrid>
      <w:tr w:rsidR="00702223" w14:paraId="68D50455" w14:textId="77777777" w:rsidTr="00CC77D2">
        <w:trPr>
          <w:trHeight w:val="2160"/>
        </w:trPr>
        <w:tc>
          <w:tcPr>
            <w:tcW w:w="5000" w:type="pct"/>
            <w:gridSpan w:val="8"/>
            <w:vAlign w:val="bottom"/>
          </w:tcPr>
          <w:p w14:paraId="346A308B" w14:textId="111EB5D2" w:rsidR="00702223" w:rsidRDefault="00CA5B70" w:rsidP="002A5ECC">
            <w:pPr>
              <w:pStyle w:val="Title"/>
            </w:pPr>
            <w:r>
              <w:t>DARRELL MUCHERI</w:t>
            </w:r>
          </w:p>
        </w:tc>
      </w:tr>
      <w:tr w:rsidR="00702223" w:rsidRPr="00702223" w14:paraId="6A8BB003" w14:textId="77777777" w:rsidTr="00510660">
        <w:trPr>
          <w:gridAfter w:val="2"/>
          <w:wAfter w:w="7" w:type="pct"/>
          <w:trHeight w:val="115"/>
        </w:trPr>
        <w:tc>
          <w:tcPr>
            <w:tcW w:w="847" w:type="pct"/>
            <w:tcBorders>
              <w:top w:val="single" w:sz="48" w:space="0" w:color="7CA655" w:themeColor="text2"/>
            </w:tcBorders>
            <w:shd w:val="clear" w:color="auto" w:fill="auto"/>
          </w:tcPr>
          <w:p w14:paraId="4F1427CA" w14:textId="77777777" w:rsidR="00702223" w:rsidRPr="00702223" w:rsidRDefault="00702223" w:rsidP="00702223">
            <w:pPr>
              <w:rPr>
                <w:sz w:val="6"/>
                <w:szCs w:val="6"/>
              </w:rPr>
            </w:pPr>
          </w:p>
        </w:tc>
        <w:tc>
          <w:tcPr>
            <w:tcW w:w="496" w:type="pct"/>
          </w:tcPr>
          <w:p w14:paraId="53475456" w14:textId="77777777" w:rsidR="00702223" w:rsidRPr="00702223" w:rsidRDefault="00702223" w:rsidP="00702223">
            <w:pPr>
              <w:rPr>
                <w:sz w:val="6"/>
                <w:szCs w:val="6"/>
              </w:rPr>
            </w:pPr>
          </w:p>
        </w:tc>
        <w:tc>
          <w:tcPr>
            <w:tcW w:w="853" w:type="pct"/>
          </w:tcPr>
          <w:p w14:paraId="727B4CEB" w14:textId="77777777" w:rsidR="00702223" w:rsidRPr="00702223" w:rsidRDefault="00702223" w:rsidP="00702223">
            <w:pPr>
              <w:rPr>
                <w:sz w:val="6"/>
                <w:szCs w:val="6"/>
              </w:rPr>
            </w:pPr>
          </w:p>
        </w:tc>
        <w:tc>
          <w:tcPr>
            <w:tcW w:w="425" w:type="pct"/>
          </w:tcPr>
          <w:p w14:paraId="7F42BFDD" w14:textId="77777777" w:rsidR="00702223" w:rsidRPr="00702223" w:rsidRDefault="00702223" w:rsidP="00702223">
            <w:pPr>
              <w:rPr>
                <w:sz w:val="6"/>
                <w:szCs w:val="6"/>
              </w:rPr>
            </w:pPr>
          </w:p>
        </w:tc>
        <w:tc>
          <w:tcPr>
            <w:tcW w:w="922" w:type="pct"/>
            <w:tcBorders>
              <w:top w:val="single" w:sz="48" w:space="0" w:color="000000" w:themeColor="text1"/>
            </w:tcBorders>
            <w:shd w:val="clear" w:color="auto" w:fill="auto"/>
          </w:tcPr>
          <w:p w14:paraId="3EC78216" w14:textId="77777777" w:rsidR="00702223" w:rsidRPr="00702223" w:rsidRDefault="00702223" w:rsidP="00702223">
            <w:pPr>
              <w:rPr>
                <w:sz w:val="6"/>
                <w:szCs w:val="6"/>
              </w:rPr>
            </w:pPr>
          </w:p>
        </w:tc>
        <w:tc>
          <w:tcPr>
            <w:tcW w:w="1450" w:type="pct"/>
          </w:tcPr>
          <w:p w14:paraId="06D66920" w14:textId="77777777" w:rsidR="00702223" w:rsidRPr="00702223" w:rsidRDefault="00702223" w:rsidP="00702223">
            <w:pPr>
              <w:rPr>
                <w:sz w:val="6"/>
                <w:szCs w:val="6"/>
              </w:rPr>
            </w:pPr>
          </w:p>
        </w:tc>
      </w:tr>
      <w:tr w:rsidR="00CC77D2" w14:paraId="1A3AB63E" w14:textId="77777777" w:rsidTr="00510660">
        <w:trPr>
          <w:gridAfter w:val="1"/>
          <w:wAfter w:w="4" w:type="pct"/>
          <w:trHeight w:val="1710"/>
        </w:trPr>
        <w:tc>
          <w:tcPr>
            <w:tcW w:w="2196" w:type="pct"/>
            <w:gridSpan w:val="3"/>
          </w:tcPr>
          <w:p w14:paraId="04C15BE8" w14:textId="7EB7E8CB" w:rsidR="00CC77D2" w:rsidRDefault="00510660" w:rsidP="00510660">
            <w:pPr>
              <w:pStyle w:val="Objective"/>
              <w:rPr>
                <w:rStyle w:val="Greentext"/>
              </w:rPr>
            </w:pPr>
            <w:r>
              <w:rPr>
                <w:rStyle w:val="Greentext"/>
              </w:rPr>
              <w:t xml:space="preserve">Sanitations, for my RESUME kindly contact me at </w:t>
            </w:r>
          </w:p>
          <w:p w14:paraId="706AB897" w14:textId="724A1BCF" w:rsidR="00510660" w:rsidRDefault="00510660" w:rsidP="00510660">
            <w:pPr>
              <w:pStyle w:val="Objective"/>
              <w:rPr>
                <w:rStyle w:val="Greentext"/>
              </w:rPr>
            </w:pPr>
            <w:r>
              <w:rPr>
                <w:rStyle w:val="Greentext"/>
              </w:rPr>
              <w:t>wa.me/263719647303</w:t>
            </w:r>
          </w:p>
          <w:p w14:paraId="08EF905A" w14:textId="77777777" w:rsidR="002D4726" w:rsidRPr="00721C3B" w:rsidRDefault="002D4726" w:rsidP="002A5ECC">
            <w:pPr>
              <w:pStyle w:val="Objective"/>
              <w:rPr>
                <w:rStyle w:val="Greentext"/>
              </w:rPr>
            </w:pPr>
          </w:p>
        </w:tc>
        <w:tc>
          <w:tcPr>
            <w:tcW w:w="425" w:type="pct"/>
          </w:tcPr>
          <w:p w14:paraId="69818198" w14:textId="77777777" w:rsidR="00CC77D2" w:rsidRDefault="00CC77D2" w:rsidP="00C85B84"/>
        </w:tc>
        <w:tc>
          <w:tcPr>
            <w:tcW w:w="2375" w:type="pct"/>
            <w:gridSpan w:val="3"/>
            <w:vMerge w:val="restart"/>
          </w:tcPr>
          <w:p w14:paraId="04C51051" w14:textId="1834F16A" w:rsidR="00CC77D2" w:rsidRPr="00DE07DD" w:rsidRDefault="00CC77D2" w:rsidP="00DE07DD">
            <w:pPr>
              <w:pStyle w:val="Company"/>
              <w:rPr>
                <w:rStyle w:val="Greentext"/>
                <w:color w:val="231F20"/>
              </w:rPr>
            </w:pPr>
          </w:p>
          <w:p w14:paraId="170FA2B5" w14:textId="0DA18C47" w:rsidR="00CC77D2" w:rsidRDefault="00CC77D2" w:rsidP="00CA5B70">
            <w:pPr>
              <w:pStyle w:val="Jobdescription"/>
              <w:ind w:left="0"/>
            </w:pPr>
          </w:p>
          <w:p w14:paraId="4DE1C4D5" w14:textId="1AF5A1BD" w:rsidR="002A5ECC" w:rsidRPr="00E97CB2" w:rsidRDefault="002A5ECC" w:rsidP="002A5ECC">
            <w:pPr>
              <w:pStyle w:val="DateRange"/>
            </w:pPr>
          </w:p>
          <w:p w14:paraId="6948F95E" w14:textId="393EB7AB" w:rsidR="00CC77D2" w:rsidRPr="00AB4245" w:rsidRDefault="00CC77D2" w:rsidP="002A5ECC">
            <w:pPr>
              <w:pStyle w:val="JobTitleandDegree"/>
              <w:rPr>
                <w:rStyle w:val="Greentext"/>
              </w:rPr>
            </w:pPr>
          </w:p>
          <w:p w14:paraId="2F936AC2" w14:textId="61046B7B" w:rsidR="00CC77D2" w:rsidRPr="00DE07DD" w:rsidRDefault="00CC77D2" w:rsidP="00DE07DD">
            <w:pPr>
              <w:pStyle w:val="Company"/>
              <w:rPr>
                <w:rStyle w:val="Greentext"/>
                <w:color w:val="231F20"/>
              </w:rPr>
            </w:pPr>
          </w:p>
          <w:p w14:paraId="4EB53EE5" w14:textId="201B0F3B" w:rsidR="00CC77D2" w:rsidRDefault="00CC77D2" w:rsidP="00E930E1">
            <w:pPr>
              <w:pStyle w:val="Jobdescription"/>
            </w:pPr>
          </w:p>
        </w:tc>
      </w:tr>
      <w:tr w:rsidR="00CC77D2" w:rsidRPr="00702223" w14:paraId="52E21E37" w14:textId="77777777" w:rsidTr="00510660">
        <w:trPr>
          <w:gridAfter w:val="1"/>
          <w:wAfter w:w="4" w:type="pct"/>
          <w:trHeight w:val="115"/>
        </w:trPr>
        <w:tc>
          <w:tcPr>
            <w:tcW w:w="847" w:type="pct"/>
            <w:tcBorders>
              <w:top w:val="single" w:sz="48" w:space="0" w:color="000000" w:themeColor="text1"/>
            </w:tcBorders>
            <w:shd w:val="clear" w:color="auto" w:fill="auto"/>
          </w:tcPr>
          <w:p w14:paraId="596E18A0" w14:textId="77777777" w:rsidR="00CC77D2" w:rsidRPr="00702223" w:rsidRDefault="00CC77D2" w:rsidP="00702223">
            <w:pPr>
              <w:rPr>
                <w:sz w:val="6"/>
                <w:szCs w:val="6"/>
              </w:rPr>
            </w:pPr>
          </w:p>
        </w:tc>
        <w:tc>
          <w:tcPr>
            <w:tcW w:w="496" w:type="pct"/>
          </w:tcPr>
          <w:p w14:paraId="6FB3A37D" w14:textId="77777777" w:rsidR="00CC77D2" w:rsidRPr="00702223" w:rsidRDefault="00CC77D2" w:rsidP="00702223">
            <w:pPr>
              <w:rPr>
                <w:sz w:val="6"/>
                <w:szCs w:val="6"/>
              </w:rPr>
            </w:pPr>
          </w:p>
        </w:tc>
        <w:tc>
          <w:tcPr>
            <w:tcW w:w="853" w:type="pct"/>
            <w:tcBorders>
              <w:top w:val="single" w:sz="48" w:space="0" w:color="000000" w:themeColor="text1"/>
            </w:tcBorders>
            <w:shd w:val="clear" w:color="auto" w:fill="auto"/>
          </w:tcPr>
          <w:p w14:paraId="5993EBCB" w14:textId="77777777" w:rsidR="00CC77D2" w:rsidRPr="00702223" w:rsidRDefault="00CC77D2" w:rsidP="00702223">
            <w:pPr>
              <w:rPr>
                <w:sz w:val="6"/>
                <w:szCs w:val="6"/>
              </w:rPr>
            </w:pPr>
          </w:p>
        </w:tc>
        <w:tc>
          <w:tcPr>
            <w:tcW w:w="425" w:type="pct"/>
          </w:tcPr>
          <w:p w14:paraId="1AC9AE7A" w14:textId="77777777" w:rsidR="00CC77D2" w:rsidRPr="00702223" w:rsidRDefault="00CC77D2" w:rsidP="00702223">
            <w:pPr>
              <w:rPr>
                <w:sz w:val="6"/>
                <w:szCs w:val="6"/>
              </w:rPr>
            </w:pPr>
          </w:p>
        </w:tc>
        <w:tc>
          <w:tcPr>
            <w:tcW w:w="2375" w:type="pct"/>
            <w:gridSpan w:val="3"/>
            <w:vMerge/>
          </w:tcPr>
          <w:p w14:paraId="46374F18" w14:textId="77777777" w:rsidR="00CC77D2" w:rsidRPr="00702223" w:rsidRDefault="00CC77D2" w:rsidP="00702223">
            <w:pPr>
              <w:pStyle w:val="DateRange"/>
              <w:rPr>
                <w:sz w:val="6"/>
                <w:szCs w:val="6"/>
              </w:rPr>
            </w:pPr>
          </w:p>
        </w:tc>
      </w:tr>
      <w:tr w:rsidR="00CC77D2" w14:paraId="7F74DD58" w14:textId="77777777" w:rsidTr="00510660">
        <w:trPr>
          <w:gridAfter w:val="1"/>
          <w:wAfter w:w="4" w:type="pct"/>
          <w:trHeight w:val="2304"/>
        </w:trPr>
        <w:tc>
          <w:tcPr>
            <w:tcW w:w="1343" w:type="pct"/>
            <w:gridSpan w:val="2"/>
          </w:tcPr>
          <w:p w14:paraId="47ADFD4B" w14:textId="6F57F229" w:rsidR="00CC77D2" w:rsidRPr="00E6525B" w:rsidRDefault="00CC77D2" w:rsidP="00702223">
            <w:pPr>
              <w:pStyle w:val="DateRange"/>
            </w:pPr>
          </w:p>
          <w:p w14:paraId="78DB13DD" w14:textId="792BF6FC" w:rsidR="00CC77D2" w:rsidRPr="00AB4245" w:rsidRDefault="00510660" w:rsidP="009F58A6">
            <w:pPr>
              <w:pStyle w:val="JobTitleandDegree"/>
              <w:rPr>
                <w:rStyle w:val="Greentext"/>
              </w:rPr>
            </w:pPr>
            <w:r>
              <w:rPr>
                <w:rStyle w:val="Greentext"/>
                <w:color w:val="231F20"/>
              </w:rPr>
              <w:t>Half Stack Dev</w:t>
            </w:r>
          </w:p>
          <w:p w14:paraId="0795FB87" w14:textId="323861FB" w:rsidR="007F14E6" w:rsidRDefault="00510660" w:rsidP="002A5ECC">
            <w:r>
              <w:t>ZIMBABWE</w:t>
            </w:r>
          </w:p>
        </w:tc>
        <w:tc>
          <w:tcPr>
            <w:tcW w:w="1278" w:type="pct"/>
            <w:gridSpan w:val="2"/>
          </w:tcPr>
          <w:p w14:paraId="1FDF0F6F" w14:textId="77777777" w:rsidR="000342D8" w:rsidRDefault="00000000" w:rsidP="000342D8">
            <w:pPr>
              <w:pStyle w:val="SkillsBullets"/>
            </w:pPr>
            <w:sdt>
              <w:sdtPr>
                <w:id w:val="72246776"/>
                <w:placeholder>
                  <w:docPart w:val="A6E111325ABD4261AD9D7AC3D46104B8"/>
                </w:placeholder>
                <w:temporary/>
                <w:showingPlcHdr/>
                <w15:appearance w15:val="hidden"/>
              </w:sdtPr>
              <w:sdtContent>
                <w:r w:rsidR="002A5ECC">
                  <w:t>Creativity</w:t>
                </w:r>
              </w:sdtContent>
            </w:sdt>
            <w:r w:rsidR="000342D8">
              <w:t xml:space="preserve"> </w:t>
            </w:r>
          </w:p>
          <w:p w14:paraId="4B5FE14D" w14:textId="77777777" w:rsidR="000342D8" w:rsidRDefault="00000000" w:rsidP="000342D8">
            <w:pPr>
              <w:pStyle w:val="SkillsBullets"/>
            </w:pPr>
            <w:sdt>
              <w:sdtPr>
                <w:id w:val="1017514022"/>
                <w:placeholder>
                  <w:docPart w:val="5762E57A50FE42E2BCED05DCC8102EF8"/>
                </w:placeholder>
                <w:temporary/>
                <w:showingPlcHdr/>
                <w15:appearance w15:val="hidden"/>
              </w:sdtPr>
              <w:sdtContent>
                <w:r w:rsidR="002A5ECC">
                  <w:t>Leadership</w:t>
                </w:r>
              </w:sdtContent>
            </w:sdt>
            <w:r w:rsidR="000342D8">
              <w:t xml:space="preserve"> </w:t>
            </w:r>
          </w:p>
          <w:p w14:paraId="385327DB" w14:textId="77777777" w:rsidR="000342D8" w:rsidRDefault="00000000" w:rsidP="000342D8">
            <w:pPr>
              <w:pStyle w:val="SkillsBullets"/>
            </w:pPr>
            <w:sdt>
              <w:sdtPr>
                <w:id w:val="277153371"/>
                <w:placeholder>
                  <w:docPart w:val="929381C66EA248A98C38454DDE87DE15"/>
                </w:placeholder>
                <w:temporary/>
                <w:showingPlcHdr/>
                <w15:appearance w15:val="hidden"/>
              </w:sdtPr>
              <w:sdtContent>
                <w:r w:rsidR="002A5ECC">
                  <w:t>Organization</w:t>
                </w:r>
              </w:sdtContent>
            </w:sdt>
            <w:r w:rsidR="002A5ECC">
              <w:t xml:space="preserve"> </w:t>
            </w:r>
          </w:p>
          <w:p w14:paraId="692CD113" w14:textId="77777777" w:rsidR="000342D8" w:rsidRDefault="00000000" w:rsidP="000342D8">
            <w:pPr>
              <w:pStyle w:val="SkillsBullets"/>
            </w:pPr>
            <w:sdt>
              <w:sdtPr>
                <w:id w:val="895632361"/>
                <w:placeholder>
                  <w:docPart w:val="DD615411AFB240C9867AEEE659F3F10B"/>
                </w:placeholder>
                <w:temporary/>
                <w:showingPlcHdr/>
                <w15:appearance w15:val="hidden"/>
              </w:sdtPr>
              <w:sdtContent>
                <w:r w:rsidR="002A5ECC">
                  <w:t>Problem solving</w:t>
                </w:r>
              </w:sdtContent>
            </w:sdt>
            <w:r w:rsidR="002A5ECC">
              <w:t xml:space="preserve"> </w:t>
            </w:r>
          </w:p>
          <w:p w14:paraId="775DC1E8" w14:textId="77777777" w:rsidR="00CC77D2" w:rsidRDefault="00000000" w:rsidP="002A5ECC">
            <w:pPr>
              <w:pStyle w:val="SkillsBullets"/>
            </w:pPr>
            <w:sdt>
              <w:sdtPr>
                <w:id w:val="1401178014"/>
                <w:placeholder>
                  <w:docPart w:val="1A33DD8F8AEC4409BD8770F85A61B052"/>
                </w:placeholder>
                <w:temporary/>
                <w:showingPlcHdr/>
                <w15:appearance w15:val="hidden"/>
              </w:sdtPr>
              <w:sdtContent>
                <w:r w:rsidR="002A5ECC">
                  <w:t>Teamwork</w:t>
                </w:r>
              </w:sdtContent>
            </w:sdt>
            <w:r w:rsidR="002A5ECC">
              <w:t xml:space="preserve"> </w:t>
            </w:r>
          </w:p>
        </w:tc>
        <w:tc>
          <w:tcPr>
            <w:tcW w:w="2375" w:type="pct"/>
            <w:gridSpan w:val="3"/>
            <w:vMerge/>
          </w:tcPr>
          <w:p w14:paraId="62E4D2B9" w14:textId="77777777" w:rsidR="00CC77D2" w:rsidRDefault="00CC77D2" w:rsidP="00702223">
            <w:pPr>
              <w:pStyle w:val="DateRange"/>
            </w:pPr>
          </w:p>
        </w:tc>
      </w:tr>
    </w:tbl>
    <w:p w14:paraId="415C6684" w14:textId="77777777" w:rsidR="00E930E1" w:rsidRDefault="00E930E1" w:rsidP="00F5689F">
      <w:r>
        <w:br w:type="page"/>
      </w:r>
    </w:p>
    <w:p w14:paraId="3D206E2F" w14:textId="2A2471E3" w:rsidR="00913A01" w:rsidRPr="00F5689F" w:rsidRDefault="00913A01" w:rsidP="00CA5B70"/>
    <w:sectPr w:rsidR="00913A01" w:rsidRPr="00F5689F" w:rsidSect="00913A01">
      <w:pgSz w:w="12240" w:h="15840"/>
      <w:pgMar w:top="144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65C95" w14:textId="77777777" w:rsidR="00A86D05" w:rsidRDefault="00A86D05" w:rsidP="00B11DD2">
      <w:pPr>
        <w:spacing w:line="240" w:lineRule="auto"/>
      </w:pPr>
      <w:r>
        <w:separator/>
      </w:r>
    </w:p>
  </w:endnote>
  <w:endnote w:type="continuationSeparator" w:id="0">
    <w:p w14:paraId="78A9DF81" w14:textId="77777777" w:rsidR="00A86D05" w:rsidRDefault="00A86D05" w:rsidP="00B11D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32005" w14:textId="77777777" w:rsidR="00A86D05" w:rsidRDefault="00A86D05" w:rsidP="00B11DD2">
      <w:pPr>
        <w:spacing w:line="240" w:lineRule="auto"/>
      </w:pPr>
      <w:r>
        <w:separator/>
      </w:r>
    </w:p>
  </w:footnote>
  <w:footnote w:type="continuationSeparator" w:id="0">
    <w:p w14:paraId="41B9B07D" w14:textId="77777777" w:rsidR="00A86D05" w:rsidRDefault="00A86D05" w:rsidP="00B11D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2018269283">
    <w:abstractNumId w:val="2"/>
  </w:num>
  <w:num w:numId="2" w16cid:durableId="506752111">
    <w:abstractNumId w:val="4"/>
  </w:num>
  <w:num w:numId="3" w16cid:durableId="680086142">
    <w:abstractNumId w:val="3"/>
  </w:num>
  <w:num w:numId="4" w16cid:durableId="1317420533">
    <w:abstractNumId w:val="0"/>
  </w:num>
  <w:num w:numId="5" w16cid:durableId="1039086442">
    <w:abstractNumId w:val="1"/>
  </w:num>
  <w:num w:numId="6" w16cid:durableId="1227689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B70"/>
    <w:rsid w:val="000342D8"/>
    <w:rsid w:val="000A3E8A"/>
    <w:rsid w:val="001217BF"/>
    <w:rsid w:val="001A4837"/>
    <w:rsid w:val="002A5ECC"/>
    <w:rsid w:val="002D4726"/>
    <w:rsid w:val="00340C75"/>
    <w:rsid w:val="003573DD"/>
    <w:rsid w:val="003E6D64"/>
    <w:rsid w:val="00465C3C"/>
    <w:rsid w:val="00504D12"/>
    <w:rsid w:val="00510660"/>
    <w:rsid w:val="00547E34"/>
    <w:rsid w:val="00572FC9"/>
    <w:rsid w:val="005D49CA"/>
    <w:rsid w:val="006073AB"/>
    <w:rsid w:val="006123CC"/>
    <w:rsid w:val="006309F2"/>
    <w:rsid w:val="00702223"/>
    <w:rsid w:val="00721C3B"/>
    <w:rsid w:val="00722308"/>
    <w:rsid w:val="00730420"/>
    <w:rsid w:val="007466F4"/>
    <w:rsid w:val="00762950"/>
    <w:rsid w:val="007E4549"/>
    <w:rsid w:val="007F14E6"/>
    <w:rsid w:val="007F2B01"/>
    <w:rsid w:val="00851431"/>
    <w:rsid w:val="008539E9"/>
    <w:rsid w:val="0086291E"/>
    <w:rsid w:val="00913A01"/>
    <w:rsid w:val="009220BC"/>
    <w:rsid w:val="009D7AD8"/>
    <w:rsid w:val="009E4267"/>
    <w:rsid w:val="009F58A6"/>
    <w:rsid w:val="00A635D5"/>
    <w:rsid w:val="00A82D03"/>
    <w:rsid w:val="00A86D05"/>
    <w:rsid w:val="00AB4245"/>
    <w:rsid w:val="00AE0078"/>
    <w:rsid w:val="00B037D4"/>
    <w:rsid w:val="00B11DD2"/>
    <w:rsid w:val="00B51D00"/>
    <w:rsid w:val="00B64619"/>
    <w:rsid w:val="00B80EE9"/>
    <w:rsid w:val="00B84623"/>
    <w:rsid w:val="00BA4C33"/>
    <w:rsid w:val="00BE191C"/>
    <w:rsid w:val="00C61521"/>
    <w:rsid w:val="00C67A30"/>
    <w:rsid w:val="00C764ED"/>
    <w:rsid w:val="00C8183F"/>
    <w:rsid w:val="00C83E97"/>
    <w:rsid w:val="00C85B84"/>
    <w:rsid w:val="00CA5B70"/>
    <w:rsid w:val="00CC77D2"/>
    <w:rsid w:val="00CF130A"/>
    <w:rsid w:val="00CF76FF"/>
    <w:rsid w:val="00D322E1"/>
    <w:rsid w:val="00D61D47"/>
    <w:rsid w:val="00D87E03"/>
    <w:rsid w:val="00DE07DD"/>
    <w:rsid w:val="00E6525B"/>
    <w:rsid w:val="00E930E1"/>
    <w:rsid w:val="00E97CB2"/>
    <w:rsid w:val="00EA0DCE"/>
    <w:rsid w:val="00ED6E70"/>
    <w:rsid w:val="00EF10F2"/>
    <w:rsid w:val="00F06E5C"/>
    <w:rsid w:val="00F41ACF"/>
    <w:rsid w:val="00F5689F"/>
    <w:rsid w:val="00F7064C"/>
    <w:rsid w:val="00FA3C8D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851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3AB"/>
    <w:pPr>
      <w:spacing w:line="312" w:lineRule="auto"/>
    </w:pPr>
    <w:rPr>
      <w:rFonts w:eastAsia="Arial" w:cs="Arial"/>
      <w:color w:val="231F2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CC77D2"/>
    <w:pPr>
      <w:spacing w:before="240" w:line="240" w:lineRule="auto"/>
      <w:outlineLvl w:val="0"/>
    </w:pPr>
    <w:rPr>
      <w:b/>
      <w:bCs/>
      <w:color w:val="auto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semiHidden/>
    <w:rsid w:val="006073AB"/>
    <w:rPr>
      <w:rFonts w:eastAsia="Arial" w:cs="Arial"/>
      <w:b/>
      <w:bCs/>
      <w:sz w:val="18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6073AB"/>
    <w:pPr>
      <w:spacing w:before="40" w:line="360" w:lineRule="auto"/>
    </w:pPr>
    <w:rPr>
      <w:color w:val="auto"/>
    </w:rPr>
  </w:style>
  <w:style w:type="paragraph" w:customStyle="1" w:styleId="SkillsBullets">
    <w:name w:val="Skills Bullets"/>
    <w:basedOn w:val="BulletsSkills"/>
    <w:qFormat/>
    <w:rsid w:val="00AB4245"/>
    <w:pPr>
      <w:spacing w:before="240" w:line="312" w:lineRule="auto"/>
      <w:contextualSpacing/>
    </w:pPr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9F58A6"/>
    <w:pPr>
      <w:spacing w:before="27" w:after="240" w:line="216" w:lineRule="auto"/>
      <w:outlineLvl w:val="0"/>
    </w:pPr>
    <w:rPr>
      <w:rFonts w:asciiTheme="majorHAnsi" w:hAnsiTheme="majorHAnsi"/>
      <w:b/>
      <w:sz w:val="96"/>
    </w:rPr>
  </w:style>
  <w:style w:type="character" w:customStyle="1" w:styleId="TitleChar">
    <w:name w:val="Title Char"/>
    <w:basedOn w:val="DefaultParagraphFont"/>
    <w:link w:val="Title"/>
    <w:uiPriority w:val="10"/>
    <w:rsid w:val="009F58A6"/>
    <w:rPr>
      <w:rFonts w:asciiTheme="majorHAnsi" w:eastAsia="Arial" w:hAnsiTheme="majorHAnsi" w:cs="Arial"/>
      <w:b/>
      <w:color w:val="231F20"/>
      <w:sz w:val="96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9F58A6"/>
    <w:pPr>
      <w:spacing w:line="240" w:lineRule="auto"/>
      <w:ind w:left="0"/>
    </w:pPr>
    <w:rPr>
      <w:rFonts w:asciiTheme="majorHAnsi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9F58A6"/>
    <w:rPr>
      <w:rFonts w:asciiTheme="majorHAnsi" w:eastAsia="Arial" w:hAnsiTheme="majorHAnsi" w:cs="Arial"/>
      <w:color w:val="231F20"/>
      <w:sz w:val="43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F5689F"/>
    <w:rPr>
      <w:color w:val="4495A2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913A01"/>
    <w:pPr>
      <w:spacing w:before="240"/>
      <w:ind w:left="14"/>
    </w:pPr>
    <w:rPr>
      <w:b/>
      <w:bCs/>
      <w:color w:val="auto"/>
      <w:szCs w:val="20"/>
    </w:rPr>
  </w:style>
  <w:style w:type="paragraph" w:customStyle="1" w:styleId="DateRange">
    <w:name w:val="Date Range"/>
    <w:basedOn w:val="Normal"/>
    <w:qFormat/>
    <w:rsid w:val="006073AB"/>
    <w:pPr>
      <w:spacing w:before="240" w:line="240" w:lineRule="auto"/>
    </w:pPr>
    <w:rPr>
      <w:szCs w:val="24"/>
    </w:rPr>
  </w:style>
  <w:style w:type="paragraph" w:customStyle="1" w:styleId="JobTitleandDegree">
    <w:name w:val="Job Title and Degree"/>
    <w:basedOn w:val="Normal"/>
    <w:qFormat/>
    <w:rsid w:val="009F58A6"/>
    <w:pPr>
      <w:spacing w:before="100" w:line="240" w:lineRule="auto"/>
    </w:pPr>
    <w:rPr>
      <w:rFonts w:asciiTheme="majorHAnsi" w:hAnsiTheme="majorHAnsi"/>
      <w:sz w:val="22"/>
    </w:rPr>
  </w:style>
  <w:style w:type="character" w:customStyle="1" w:styleId="Greentext">
    <w:name w:val="Green text"/>
    <w:uiPriority w:val="1"/>
    <w:qFormat/>
    <w:rsid w:val="009F58A6"/>
    <w:rPr>
      <w:color w:val="7CA655" w:themeColor="text2"/>
    </w:rPr>
  </w:style>
  <w:style w:type="paragraph" w:customStyle="1" w:styleId="Jobdescription">
    <w:name w:val="Job description"/>
    <w:basedOn w:val="Normal"/>
    <w:qFormat/>
    <w:rsid w:val="009F58A6"/>
    <w:pPr>
      <w:spacing w:after="600" w:line="240" w:lineRule="auto"/>
      <w:ind w:left="14"/>
    </w:pPr>
  </w:style>
  <w:style w:type="paragraph" w:customStyle="1" w:styleId="SchoolName">
    <w:name w:val="School Name"/>
    <w:basedOn w:val="Normal"/>
    <w:qFormat/>
    <w:rsid w:val="00D87E03"/>
    <w:pPr>
      <w:spacing w:line="240" w:lineRule="auto"/>
      <w:ind w:left="1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85B84"/>
    <w:rPr>
      <w:rFonts w:eastAsia="Arial" w:cs="Arial"/>
      <w:color w:val="231F20"/>
      <w:sz w:val="16"/>
      <w:szCs w:val="16"/>
      <w:lang w:bidi="en-US"/>
    </w:rPr>
  </w:style>
  <w:style w:type="paragraph" w:customStyle="1" w:styleId="Objective">
    <w:name w:val="Objective"/>
    <w:basedOn w:val="Normal"/>
    <w:qFormat/>
    <w:rsid w:val="00913A01"/>
    <w:pPr>
      <w:spacing w:before="240" w:line="247" w:lineRule="auto"/>
      <w:ind w:left="14"/>
    </w:pPr>
    <w:rPr>
      <w:color w:val="auto"/>
      <w:sz w:val="20"/>
    </w:rPr>
  </w:style>
  <w:style w:type="character" w:customStyle="1" w:styleId="Bluetext">
    <w:name w:val="Blue text"/>
    <w:uiPriority w:val="1"/>
    <w:qFormat/>
    <w:rsid w:val="009F58A6"/>
    <w:rPr>
      <w:color w:val="4495A2" w:themeColor="accent3"/>
    </w:rPr>
  </w:style>
  <w:style w:type="paragraph" w:customStyle="1" w:styleId="Company">
    <w:name w:val="Company"/>
    <w:basedOn w:val="Normal"/>
    <w:qFormat/>
    <w:rsid w:val="006073AB"/>
    <w:rPr>
      <w:rFonts w:asciiTheme="majorHAnsi" w:hAnsiTheme="majorHAnsi"/>
      <w:sz w:val="22"/>
    </w:rPr>
  </w:style>
  <w:style w:type="character" w:customStyle="1" w:styleId="Magentatext">
    <w:name w:val="Magenta text"/>
    <w:uiPriority w:val="1"/>
    <w:qFormat/>
    <w:rsid w:val="006073AB"/>
    <w:rPr>
      <w:color w:val="AA5881" w:themeColor="accent4"/>
    </w:rPr>
  </w:style>
  <w:style w:type="character" w:customStyle="1" w:styleId="Graytext">
    <w:name w:val="Gray text"/>
    <w:uiPriority w:val="1"/>
    <w:qFormat/>
    <w:rsid w:val="006073AB"/>
    <w:rPr>
      <w:color w:val="808080" w:themeColor="background1" w:themeShade="80"/>
    </w:rPr>
  </w:style>
  <w:style w:type="paragraph" w:styleId="Header">
    <w:name w:val="header"/>
    <w:basedOn w:val="Normal"/>
    <w:link w:val="HeaderChar"/>
    <w:uiPriority w:val="99"/>
    <w:semiHidden/>
    <w:rsid w:val="00B11DD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73AB"/>
    <w:rPr>
      <w:rFonts w:eastAsia="Arial" w:cs="Arial"/>
      <w:color w:val="231F20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B11DD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73AB"/>
    <w:rPr>
      <w:rFonts w:eastAsia="Arial" w:cs="Arial"/>
      <w:color w:val="231F20"/>
      <w:sz w:val="18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Geometr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6E111325ABD4261AD9D7AC3D4610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314F7-FB51-4A79-A94E-667021A73B5B}"/>
      </w:docPartPr>
      <w:docPartBody>
        <w:p w:rsidR="00000000" w:rsidRDefault="00000000">
          <w:pPr>
            <w:pStyle w:val="A6E111325ABD4261AD9D7AC3D46104B8"/>
          </w:pPr>
          <w:r>
            <w:t>Creativity</w:t>
          </w:r>
        </w:p>
      </w:docPartBody>
    </w:docPart>
    <w:docPart>
      <w:docPartPr>
        <w:name w:val="5762E57A50FE42E2BCED05DCC8102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9FC2C-CC47-4A8F-B66D-E4A9A70F179C}"/>
      </w:docPartPr>
      <w:docPartBody>
        <w:p w:rsidR="00000000" w:rsidRDefault="00000000">
          <w:pPr>
            <w:pStyle w:val="5762E57A50FE42E2BCED05DCC8102EF8"/>
          </w:pPr>
          <w:r>
            <w:t>Leadership</w:t>
          </w:r>
        </w:p>
      </w:docPartBody>
    </w:docPart>
    <w:docPart>
      <w:docPartPr>
        <w:name w:val="929381C66EA248A98C38454DDE87D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6764C-E22C-4753-B1E9-DAF26C58C001}"/>
      </w:docPartPr>
      <w:docPartBody>
        <w:p w:rsidR="00000000" w:rsidRDefault="00000000">
          <w:pPr>
            <w:pStyle w:val="929381C66EA248A98C38454DDE87DE15"/>
          </w:pPr>
          <w:r>
            <w:t>Organization</w:t>
          </w:r>
        </w:p>
      </w:docPartBody>
    </w:docPart>
    <w:docPart>
      <w:docPartPr>
        <w:name w:val="DD615411AFB240C9867AEEE659F3F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AFD96-F509-43F4-8F42-CF896393D428}"/>
      </w:docPartPr>
      <w:docPartBody>
        <w:p w:rsidR="00000000" w:rsidRDefault="00000000">
          <w:pPr>
            <w:pStyle w:val="DD615411AFB240C9867AEEE659F3F10B"/>
          </w:pPr>
          <w:r>
            <w:t>Problem solving</w:t>
          </w:r>
        </w:p>
      </w:docPartBody>
    </w:docPart>
    <w:docPart>
      <w:docPartPr>
        <w:name w:val="1A33DD8F8AEC4409BD8770F85A61B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250C0-6FCB-434F-B832-0B10BA1D4A2D}"/>
      </w:docPartPr>
      <w:docPartBody>
        <w:p w:rsidR="00000000" w:rsidRDefault="00000000">
          <w:pPr>
            <w:pStyle w:val="1A33DD8F8AEC4409BD8770F85A61B052"/>
          </w:pPr>
          <w:r>
            <w:t>Teamwork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3E"/>
    <w:rsid w:val="008A333E"/>
    <w:rsid w:val="00F0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W" w:eastAsia="en-Z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reentext">
    <w:name w:val="Green text"/>
    <w:uiPriority w:val="1"/>
    <w:qFormat/>
    <w:rsid w:val="008A333E"/>
    <w:rPr>
      <w:color w:val="44546A" w:themeColor="text2"/>
    </w:rPr>
  </w:style>
  <w:style w:type="paragraph" w:customStyle="1" w:styleId="04BC965A56B4429CA4B14B17918E5468">
    <w:name w:val="04BC965A56B4429CA4B14B17918E5468"/>
  </w:style>
  <w:style w:type="paragraph" w:customStyle="1" w:styleId="E810BBC4F52E4ECA859452D108FBCB1F">
    <w:name w:val="E810BBC4F52E4ECA859452D108FBCB1F"/>
  </w:style>
  <w:style w:type="paragraph" w:customStyle="1" w:styleId="A1369D58F2E043EFAAA96B242FDFA110">
    <w:name w:val="A1369D58F2E043EFAAA96B242FDFA110"/>
  </w:style>
  <w:style w:type="paragraph" w:customStyle="1" w:styleId="59B148F0A7DA40D5854590B0AB224A30">
    <w:name w:val="59B148F0A7DA40D5854590B0AB224A30"/>
  </w:style>
  <w:style w:type="paragraph" w:customStyle="1" w:styleId="3D229DB8CCE14D029850D32D33E3A928">
    <w:name w:val="3D229DB8CCE14D029850D32D33E3A928"/>
  </w:style>
  <w:style w:type="paragraph" w:customStyle="1" w:styleId="Objective">
    <w:name w:val="Objective"/>
    <w:basedOn w:val="Normal"/>
    <w:qFormat/>
    <w:rsid w:val="008A333E"/>
    <w:pPr>
      <w:widowControl w:val="0"/>
      <w:autoSpaceDE w:val="0"/>
      <w:autoSpaceDN w:val="0"/>
      <w:spacing w:before="240" w:after="0" w:line="247" w:lineRule="auto"/>
      <w:ind w:left="14"/>
    </w:pPr>
    <w:rPr>
      <w:rFonts w:eastAsia="Arial" w:cs="Arial"/>
      <w:sz w:val="20"/>
      <w:szCs w:val="16"/>
      <w:lang w:val="en-US" w:eastAsia="en-US" w:bidi="en-US"/>
    </w:rPr>
  </w:style>
  <w:style w:type="paragraph" w:customStyle="1" w:styleId="CD6E7708C16B4C6C98B15E9D1B50C8CA">
    <w:name w:val="CD6E7708C16B4C6C98B15E9D1B50C8CA"/>
  </w:style>
  <w:style w:type="paragraph" w:customStyle="1" w:styleId="CFAC72CE04ED4DB8B7740689EAE5E1A9">
    <w:name w:val="CFAC72CE04ED4DB8B7740689EAE5E1A9"/>
  </w:style>
  <w:style w:type="paragraph" w:customStyle="1" w:styleId="235663E810D54C5C9561BAD69AFDCF65">
    <w:name w:val="235663E810D54C5C9561BAD69AFDCF65"/>
  </w:style>
  <w:style w:type="paragraph" w:customStyle="1" w:styleId="EE55AC7892064641AAF7DADCB036A8FC">
    <w:name w:val="EE55AC7892064641AAF7DADCB036A8FC"/>
  </w:style>
  <w:style w:type="paragraph" w:customStyle="1" w:styleId="26215BEDD3FA447ABA566BB5D3571867">
    <w:name w:val="26215BEDD3FA447ABA566BB5D3571867"/>
  </w:style>
  <w:style w:type="paragraph" w:customStyle="1" w:styleId="EBD07DDDFF294EBBB3A191A99EA714CC">
    <w:name w:val="EBD07DDDFF294EBBB3A191A99EA714CC"/>
  </w:style>
  <w:style w:type="paragraph" w:customStyle="1" w:styleId="2C0AFD87D49E442AB43F775775635984">
    <w:name w:val="2C0AFD87D49E442AB43F775775635984"/>
  </w:style>
  <w:style w:type="paragraph" w:customStyle="1" w:styleId="26347F40B03741E9B6B6A00C4E9EA87B">
    <w:name w:val="26347F40B03741E9B6B6A00C4E9EA87B"/>
  </w:style>
  <w:style w:type="paragraph" w:customStyle="1" w:styleId="8B9BF7E567E6497BA4D8FE4A1C09B0F9">
    <w:name w:val="8B9BF7E567E6497BA4D8FE4A1C09B0F9"/>
  </w:style>
  <w:style w:type="paragraph" w:customStyle="1" w:styleId="D39246848C11475A9D9870FFB6CEC1CE">
    <w:name w:val="D39246848C11475A9D9870FFB6CEC1CE"/>
  </w:style>
  <w:style w:type="paragraph" w:customStyle="1" w:styleId="34C2CEC321864263A6F987EF1E434A16">
    <w:name w:val="34C2CEC321864263A6F987EF1E434A16"/>
  </w:style>
  <w:style w:type="paragraph" w:customStyle="1" w:styleId="B92E16A2CE62419DAFA53A6FD319747E">
    <w:name w:val="B92E16A2CE62419DAFA53A6FD319747E"/>
  </w:style>
  <w:style w:type="paragraph" w:customStyle="1" w:styleId="AB4B87A6767A4004A1B52733E4617363">
    <w:name w:val="AB4B87A6767A4004A1B52733E4617363"/>
  </w:style>
  <w:style w:type="paragraph" w:customStyle="1" w:styleId="DD18E380E6684C279E5569DBCD63D0F1">
    <w:name w:val="DD18E380E6684C279E5569DBCD63D0F1"/>
  </w:style>
  <w:style w:type="paragraph" w:customStyle="1" w:styleId="A0745CA305284C70A6042D86D361A438">
    <w:name w:val="A0745CA305284C70A6042D86D361A438"/>
  </w:style>
  <w:style w:type="paragraph" w:customStyle="1" w:styleId="2A118A1BE261493E987D5A101A3D1CD6">
    <w:name w:val="2A118A1BE261493E987D5A101A3D1CD6"/>
  </w:style>
  <w:style w:type="paragraph" w:customStyle="1" w:styleId="A6E111325ABD4261AD9D7AC3D46104B8">
    <w:name w:val="A6E111325ABD4261AD9D7AC3D46104B8"/>
  </w:style>
  <w:style w:type="paragraph" w:customStyle="1" w:styleId="5762E57A50FE42E2BCED05DCC8102EF8">
    <w:name w:val="5762E57A50FE42E2BCED05DCC8102EF8"/>
  </w:style>
  <w:style w:type="paragraph" w:customStyle="1" w:styleId="929381C66EA248A98C38454DDE87DE15">
    <w:name w:val="929381C66EA248A98C38454DDE87DE15"/>
  </w:style>
  <w:style w:type="paragraph" w:customStyle="1" w:styleId="DD615411AFB240C9867AEEE659F3F10B">
    <w:name w:val="DD615411AFB240C9867AEEE659F3F10B"/>
  </w:style>
  <w:style w:type="paragraph" w:customStyle="1" w:styleId="1A33DD8F8AEC4409BD8770F85A61B052">
    <w:name w:val="1A33DD8F8AEC4409BD8770F85A61B052"/>
  </w:style>
  <w:style w:type="character" w:customStyle="1" w:styleId="Magentatext">
    <w:name w:val="Magenta text"/>
    <w:uiPriority w:val="1"/>
    <w:qFormat/>
    <w:rPr>
      <w:color w:val="FFC000" w:themeColor="accent4"/>
    </w:rPr>
  </w:style>
  <w:style w:type="paragraph" w:customStyle="1" w:styleId="F2EECB9B48804F5EA74F87FFD6A33018">
    <w:name w:val="F2EECB9B48804F5EA74F87FFD6A33018"/>
  </w:style>
  <w:style w:type="paragraph" w:customStyle="1" w:styleId="FA70B7D74F2E4A74BF251C911D4519DE">
    <w:name w:val="FA70B7D74F2E4A74BF251C911D4519DE"/>
  </w:style>
  <w:style w:type="paragraph" w:customStyle="1" w:styleId="2A9C7E39E54A44B6843AD33D56081B3D">
    <w:name w:val="2A9C7E39E54A44B6843AD33D56081B3D"/>
  </w:style>
  <w:style w:type="paragraph" w:customStyle="1" w:styleId="44BD3806233D45789BC6C320179602EF">
    <w:name w:val="44BD3806233D45789BC6C320179602EF"/>
  </w:style>
  <w:style w:type="paragraph" w:customStyle="1" w:styleId="BBA8A7D5F25A4143BA174A6AB3A7886F">
    <w:name w:val="BBA8A7D5F25A4143BA174A6AB3A7886F"/>
  </w:style>
  <w:style w:type="paragraph" w:customStyle="1" w:styleId="4CE4BEDCA8734F4690B2C937E8016424">
    <w:name w:val="4CE4BEDCA8734F4690B2C937E8016424"/>
  </w:style>
  <w:style w:type="paragraph" w:customStyle="1" w:styleId="07B140915064473590F077F34339163C">
    <w:name w:val="07B140915064473590F077F34339163C"/>
  </w:style>
  <w:style w:type="paragraph" w:customStyle="1" w:styleId="77209510E5B44E91BC6D85071BA474A8">
    <w:name w:val="77209510E5B44E91BC6D85071BA474A8"/>
  </w:style>
  <w:style w:type="paragraph" w:customStyle="1" w:styleId="3FDD2D886C284A1BBF2AC3CC5C10B127">
    <w:name w:val="3FDD2D886C284A1BBF2AC3CC5C10B127"/>
  </w:style>
  <w:style w:type="paragraph" w:customStyle="1" w:styleId="B103E3B26AD141858D86D6C9BC7CDBE5">
    <w:name w:val="B103E3B26AD141858D86D6C9BC7CDBE5"/>
  </w:style>
  <w:style w:type="paragraph" w:customStyle="1" w:styleId="0086E1B81B3D41EAB16AEA059A6467ED">
    <w:name w:val="0086E1B81B3D41EAB16AEA059A6467ED"/>
  </w:style>
  <w:style w:type="paragraph" w:customStyle="1" w:styleId="625F356AC5A04BA3B6781D3519C877E6">
    <w:name w:val="625F356AC5A04BA3B6781D3519C877E6"/>
  </w:style>
  <w:style w:type="paragraph" w:customStyle="1" w:styleId="47A1C4F800DA44C3A11699541665EE78">
    <w:name w:val="47A1C4F800DA44C3A11699541665EE78"/>
  </w:style>
  <w:style w:type="paragraph" w:customStyle="1" w:styleId="D8DFAAF5D6A44E06B4896EC82045FBEB">
    <w:name w:val="D8DFAAF5D6A44E06B4896EC82045FBEB"/>
  </w:style>
  <w:style w:type="paragraph" w:customStyle="1" w:styleId="469F52A32D2C41EE8D83F7D5DFD7A664">
    <w:name w:val="469F52A32D2C41EE8D83F7D5DFD7A664"/>
  </w:style>
  <w:style w:type="paragraph" w:customStyle="1" w:styleId="24BBDC2BF68E42D79B72BAD0A7B05D9A">
    <w:name w:val="24BBDC2BF68E42D79B72BAD0A7B05D9A"/>
  </w:style>
  <w:style w:type="paragraph" w:customStyle="1" w:styleId="2FE2E4E39C6E4778800F8A67CDB8374B">
    <w:name w:val="2FE2E4E39C6E4778800F8A67CDB8374B"/>
  </w:style>
  <w:style w:type="paragraph" w:customStyle="1" w:styleId="EDDF42F405804672965DBB99F38FB2BF">
    <w:name w:val="EDDF42F405804672965DBB99F38FB2BF"/>
  </w:style>
  <w:style w:type="paragraph" w:customStyle="1" w:styleId="B014A81745C94C9E9002F55A3BC7A909">
    <w:name w:val="B014A81745C94C9E9002F55A3BC7A909"/>
  </w:style>
  <w:style w:type="paragraph" w:customStyle="1" w:styleId="0B957B2682B34D4FAA48DA581126C11D">
    <w:name w:val="0B957B2682B34D4FAA48DA581126C11D"/>
  </w:style>
  <w:style w:type="paragraph" w:customStyle="1" w:styleId="1C0E8814A5804C87B6F2B5811D9829C5">
    <w:name w:val="1C0E8814A5804C87B6F2B5811D9829C5"/>
  </w:style>
  <w:style w:type="paragraph" w:customStyle="1" w:styleId="A55F788646A649CA862CCE06DFDBE101">
    <w:name w:val="A55F788646A649CA862CCE06DFDBE101"/>
  </w:style>
  <w:style w:type="paragraph" w:customStyle="1" w:styleId="2565C6E173EC4C6C90E78D6465192325">
    <w:name w:val="2565C6E173EC4C6C90E78D6465192325"/>
  </w:style>
  <w:style w:type="paragraph" w:customStyle="1" w:styleId="98BBBDDCDD064CC19F9A027F8D8DD7CA">
    <w:name w:val="98BBBDDCDD064CC19F9A027F8D8DD7CA"/>
  </w:style>
  <w:style w:type="paragraph" w:customStyle="1" w:styleId="3D3B72182108454283B3005DA2BC35D7">
    <w:name w:val="3D3B72182108454283B3005DA2BC35D7"/>
  </w:style>
  <w:style w:type="paragraph" w:customStyle="1" w:styleId="2019615B69D848BC9027ECDA7CFD9F1B">
    <w:name w:val="2019615B69D848BC9027ECDA7CFD9F1B"/>
  </w:style>
  <w:style w:type="character" w:customStyle="1" w:styleId="Graytext">
    <w:name w:val="Gray text"/>
    <w:uiPriority w:val="1"/>
    <w:qFormat/>
    <w:rPr>
      <w:color w:val="808080" w:themeColor="background1" w:themeShade="80"/>
    </w:rPr>
  </w:style>
  <w:style w:type="paragraph" w:customStyle="1" w:styleId="EA672BA6ED5948CFA0CD55C3A92BE194">
    <w:name w:val="EA672BA6ED5948CFA0CD55C3A92BE194"/>
  </w:style>
  <w:style w:type="paragraph" w:customStyle="1" w:styleId="BAAADAEEFE57445486C92CD33095D0F3">
    <w:name w:val="BAAADAEEFE57445486C92CD33095D0F3"/>
  </w:style>
  <w:style w:type="paragraph" w:customStyle="1" w:styleId="6AAF8CFAF62644438F466F6B1213B3B6">
    <w:name w:val="6AAF8CFAF62644438F466F6B1213B3B6"/>
  </w:style>
  <w:style w:type="paragraph" w:customStyle="1" w:styleId="AC4C7267FD12450E8BA215A2F89DAF9A">
    <w:name w:val="AC4C7267FD12450E8BA215A2F89DAF9A"/>
  </w:style>
  <w:style w:type="paragraph" w:customStyle="1" w:styleId="9092ED63C0754B42852B0B8CC60B375A">
    <w:name w:val="9092ED63C0754B42852B0B8CC60B375A"/>
  </w:style>
  <w:style w:type="paragraph" w:customStyle="1" w:styleId="8ACAFCB4D6D64DA9BB8A7965F048002C">
    <w:name w:val="8ACAFCB4D6D64DA9BB8A7965F048002C"/>
  </w:style>
  <w:style w:type="paragraph" w:customStyle="1" w:styleId="22F9EAC0C3EA4D91B0A7576B0215A0CE">
    <w:name w:val="22F9EAC0C3EA4D91B0A7576B0215A0CE"/>
  </w:style>
  <w:style w:type="paragraph" w:customStyle="1" w:styleId="AB2B19D017F7422A8DE69CADF13E49C5">
    <w:name w:val="AB2B19D017F7422A8DE69CADF13E49C5"/>
  </w:style>
  <w:style w:type="paragraph" w:customStyle="1" w:styleId="7CAB440C75204362A1CF227D4663BD79">
    <w:name w:val="7CAB440C75204362A1CF227D4663BD79"/>
  </w:style>
  <w:style w:type="paragraph" w:customStyle="1" w:styleId="73739AE574ED4E7B9828A865876B4FD0">
    <w:name w:val="73739AE574ED4E7B9828A865876B4FD0"/>
  </w:style>
  <w:style w:type="paragraph" w:customStyle="1" w:styleId="44F640C1F4334E80B22A9AAB679953CF">
    <w:name w:val="44F640C1F4334E80B22A9AAB679953CF"/>
  </w:style>
  <w:style w:type="paragraph" w:customStyle="1" w:styleId="6962CDE6099C47BA9D9B5353F37158FB">
    <w:name w:val="6962CDE6099C47BA9D9B5353F37158FB"/>
  </w:style>
  <w:style w:type="paragraph" w:customStyle="1" w:styleId="1C321F7648B4453AA0E7258A7D63EC39">
    <w:name w:val="1C321F7648B4453AA0E7258A7D63EC39"/>
  </w:style>
  <w:style w:type="paragraph" w:customStyle="1" w:styleId="09B19603B1FD4A8E84AD114B69DF2475">
    <w:name w:val="09B19603B1FD4A8E84AD114B69DF2475"/>
  </w:style>
  <w:style w:type="paragraph" w:customStyle="1" w:styleId="D74E3DE7463740AA9C66E8DB55F44AE2">
    <w:name w:val="D74E3DE7463740AA9C66E8DB55F44AE2"/>
  </w:style>
  <w:style w:type="paragraph" w:customStyle="1" w:styleId="D3B340ED92294770904BB5649AACA63C">
    <w:name w:val="D3B340ED92294770904BB5649AACA63C"/>
  </w:style>
  <w:style w:type="paragraph" w:customStyle="1" w:styleId="D457A8E0710E457EBBBFEE9EF58F498C">
    <w:name w:val="D457A8E0710E457EBBBFEE9EF58F498C"/>
  </w:style>
  <w:style w:type="paragraph" w:customStyle="1" w:styleId="8655CC2C4A9A4E82AC302F9B2936D212">
    <w:name w:val="8655CC2C4A9A4E82AC302F9B2936D212"/>
  </w:style>
  <w:style w:type="paragraph" w:customStyle="1" w:styleId="7DE1CBDB1793446F8A026AF04B782F31">
    <w:name w:val="7DE1CBDB1793446F8A026AF04B782F31"/>
  </w:style>
  <w:style w:type="paragraph" w:customStyle="1" w:styleId="A6A350A4B70342C99106FBF1858D83D9">
    <w:name w:val="A6A350A4B70342C99106FBF1858D83D9"/>
  </w:style>
  <w:style w:type="paragraph" w:customStyle="1" w:styleId="249FF9333D834CC09250F1529B11BE6A">
    <w:name w:val="249FF9333D834CC09250F1529B11BE6A"/>
  </w:style>
  <w:style w:type="paragraph" w:customStyle="1" w:styleId="AFBDAD1AA2F941789549797B9A10BC89">
    <w:name w:val="AFBDAD1AA2F941789549797B9A10BC89"/>
  </w:style>
  <w:style w:type="paragraph" w:customStyle="1" w:styleId="49B25A89D48842DDB8029F2FD4DA890E">
    <w:name w:val="49B25A89D48842DDB8029F2FD4DA890E"/>
  </w:style>
  <w:style w:type="paragraph" w:customStyle="1" w:styleId="6F75E091E55D4E0F9F761A71C71BD2ED">
    <w:name w:val="6F75E091E55D4E0F9F761A71C71BD2ED"/>
  </w:style>
  <w:style w:type="paragraph" w:customStyle="1" w:styleId="A1849A2E05C746C7AE8F3F6879B398A7">
    <w:name w:val="A1849A2E05C746C7AE8F3F6879B398A7"/>
  </w:style>
  <w:style w:type="paragraph" w:customStyle="1" w:styleId="11C760E875DD470788869C08B67BF9E9">
    <w:name w:val="11C760E875DD470788869C08B67BF9E9"/>
  </w:style>
  <w:style w:type="paragraph" w:customStyle="1" w:styleId="4356A2D983324D17BD5D4215979FB7F6">
    <w:name w:val="4356A2D983324D17BD5D4215979FB7F6"/>
    <w:rsid w:val="008A333E"/>
  </w:style>
  <w:style w:type="paragraph" w:customStyle="1" w:styleId="0B25B223D3E94EC499C9C5610828DF84">
    <w:name w:val="0B25B223D3E94EC499C9C5610828DF84"/>
    <w:rsid w:val="008A333E"/>
  </w:style>
  <w:style w:type="paragraph" w:customStyle="1" w:styleId="35B13172661245B99986835E2D8C99E5">
    <w:name w:val="35B13172661245B99986835E2D8C99E5"/>
    <w:rsid w:val="008A333E"/>
  </w:style>
  <w:style w:type="paragraph" w:customStyle="1" w:styleId="52E6505587204CE184F7AC919278333B">
    <w:name w:val="52E6505587204CE184F7AC919278333B"/>
    <w:rsid w:val="008A333E"/>
  </w:style>
  <w:style w:type="paragraph" w:customStyle="1" w:styleId="734F0EE266004AD7B99FAAD6B73094BB">
    <w:name w:val="734F0EE266004AD7B99FAAD6B73094BB"/>
    <w:rsid w:val="008A33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0">
      <a:majorFont>
        <a:latin typeface="Franklin Gothic Medium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4BD0629-8B65-4944-8172-F26DF5366E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553890-8B37-4493-BDA2-99CCCA44C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035B66-FC93-486B-9903-FC122DD3A9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Geometric resume.dotx</Template>
  <TotalTime>0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CV</cp:keywords>
  <dc:description/>
  <cp:lastModifiedBy/>
  <cp:revision>1</cp:revision>
  <dcterms:created xsi:type="dcterms:W3CDTF">2026-04-18T18:20:00Z</dcterms:created>
  <dcterms:modified xsi:type="dcterms:W3CDTF">2026-04-18T19:15:00Z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